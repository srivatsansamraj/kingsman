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Software Security, Reverse Engineering, Operating Systems Security, Network Security, Applied Cryptography, Cloud Security, Privacy Engineering, Security Risk Management, Malware Analysis, Incident Response and Forensics, Large Language Model Security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Computer Organization, Operating Systems, Introduction to Computer Security, Software Engineering, Computer Networks, Data Structures and Algorithms, Database Systems, Discrete Mathematics, Machine Learning, Mobile Application Development, Probability and Statistics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5B201F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Added the fuzz targets to the library's continuous integration, which now fuzzes each pull request for 10 minutes before merge.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Malware Triage Sandbox, Malware Analysis Course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Built a sandbox that runs Windows malware samples in a snapshot-restored virtual machine and collects process, file and network activity into one report per sample.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Wrote YARA rules from the sandbox reports for 4 malware families, matching 57 of 60 held-out samples with no hits on 500 clean binaries.</w:t>
      </w:r>
    </w:p>
    <w:p w14:paraId="26A7CDA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Wrote the sandbox's in-guest monitor in C, hooking 14 Windows API calls to log file, registry and process activity while adding under 5% to each sample's run time.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Reviewed 40 pull requests to payment services for injection, deserialization and access-control flaws, and wrote Semgrep rules for the 3 flaw patterns found more than once.</w:t>
      </w:r>
    </w:p>
    <w:p w14:paraId="604E11F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Cut the open vulnerability backlog from 60 reports to 22 in six weeks by triaging scanner and bug-bounty findings against a severity rubric.</w:t>
      </w:r>
    </w:p>
    <w:p w14:paraId="032DF9B4" w14:textId="353AA2D3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Capture-the-Flag Team Captain, Lakemont State University</w:t>
      </w:r>
    </w:p>
    <w:p w14:paraId="3F3DBA2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Placed 7th of 340 teams in a regional collegiate capture-the-flag competition as team captain.</w:t>
      </w:r>
    </w:p>
    <w:p w14:paraId="2FA6CAF5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Solved 25 binary and web challenges with exploits using heap corruption and return-oriented programming, and wrote up each one for new members.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Ghidra, Fuzzing, libFuzzer, AddressSanitizer, Exploit Development, Return-Oriented Programming, pwntools, Burp Suite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Application Security:</w:t>
      </w:r>
      <w:r>
        <w:rPr>
          <w:rStyle w:val="bullet-texttext-leftfs13word-wrap-normal"/>
          <w:sz w:val="20"/>
          <w:szCs w:val="20"/>
        </w:rPr>
        <w:t xml:space="preserve"> Authorization Testing, API Security, Vulnerability Management, Threat Modeling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Infrastructure Security:</w:t>
      </w:r>
      <w:r>
        <w:rPr>
          <w:sz w:val="20"/>
          <w:szCs w:val="20"/>
        </w:rPr>
        <w:t xml:space="preserve"> AWS, AWS IAM, Kubernetes, Network Policies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Detection and Response:</w:t>
      </w:r>
      <w:r>
        <w:rPr>
          <w:sz w:val="20"/>
          <w:szCs w:val="20"/>
        </w:rPr>
        <w:t xml:space="preserve"> Tabletop Exercises, Malware Analysis, YARA, Account Takeover Detection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Languages and Tools:</w:t>
      </w:r>
      <w:r>
        <w:rPr>
          <w:rStyle w:val="bullet-texttext-leftfs13word-wrap-normal"/>
          <w:sz w:val="20"/>
          <w:szCs w:val="20"/>
        </w:rPr>
        <w:t xml:space="preserve"> Python, C, Git, Docker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